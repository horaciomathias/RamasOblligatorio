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D71A0" w14:textId="77777777" w:rsidR="00B3057D" w:rsidRPr="00603D7D" w:rsidRDefault="00B3057D" w:rsidP="00B3057D">
      <w:pPr>
        <w:pStyle w:val="Ttulo"/>
        <w:jc w:val="center"/>
        <w:rPr>
          <w:rFonts w:cs="Arial"/>
          <w:color w:val="595959" w:themeColor="text1" w:themeTint="A6"/>
        </w:rPr>
      </w:pPr>
      <w:r w:rsidRPr="00603D7D">
        <w:rPr>
          <w:rFonts w:cs="Arial"/>
          <w:color w:val="595959" w:themeColor="text1" w:themeTint="A6"/>
        </w:rPr>
        <w:t>Use Cases</w:t>
      </w:r>
    </w:p>
    <w:p w14:paraId="11DCFDD1" w14:textId="77777777" w:rsidR="00B3057D" w:rsidRPr="00603D7D" w:rsidRDefault="00B3057D" w:rsidP="00B3057D">
      <w:pPr>
        <w:pStyle w:val="Ttulo"/>
        <w:spacing w:before="0" w:after="400"/>
        <w:jc w:val="center"/>
        <w:rPr>
          <w:rFonts w:cs="Arial"/>
          <w:color w:val="595959" w:themeColor="text1" w:themeTint="A6"/>
          <w:sz w:val="40"/>
        </w:rPr>
      </w:pPr>
      <w:r w:rsidRPr="00603D7D">
        <w:rPr>
          <w:rFonts w:cs="Arial"/>
          <w:color w:val="595959" w:themeColor="text1" w:themeTint="A6"/>
          <w:sz w:val="40"/>
        </w:rPr>
        <w:t>for</w:t>
      </w:r>
    </w:p>
    <w:p w14:paraId="6601E39C" w14:textId="2C1C75E8" w:rsidR="00B3057D" w:rsidRPr="00603D7D" w:rsidRDefault="00B3057D" w:rsidP="00B3057D">
      <w:pPr>
        <w:pStyle w:val="Ttulo"/>
        <w:jc w:val="center"/>
        <w:rPr>
          <w:rFonts w:cs="Arial"/>
          <w:color w:val="595959" w:themeColor="text1" w:themeTint="A6"/>
        </w:rPr>
      </w:pPr>
      <w:proofErr w:type="spellStart"/>
      <w:r w:rsidRPr="00603D7D">
        <w:rPr>
          <w:rFonts w:cs="Arial"/>
          <w:color w:val="595959" w:themeColor="text1" w:themeTint="A6"/>
        </w:rPr>
        <w:t>GuitarChild</w:t>
      </w:r>
      <w:proofErr w:type="spellEnd"/>
    </w:p>
    <w:p w14:paraId="7185C9B6" w14:textId="77777777" w:rsidR="00B3057D" w:rsidRPr="00603D7D" w:rsidRDefault="00B3057D" w:rsidP="00B3057D">
      <w:pPr>
        <w:pStyle w:val="ByLine"/>
        <w:jc w:val="center"/>
        <w:rPr>
          <w:rFonts w:cs="Arial"/>
          <w:color w:val="595959" w:themeColor="text1" w:themeTint="A6"/>
        </w:rPr>
      </w:pPr>
      <w:r w:rsidRPr="00603D7D">
        <w:rPr>
          <w:rFonts w:cs="Arial"/>
          <w:color w:val="595959" w:themeColor="text1" w:themeTint="A6"/>
        </w:rPr>
        <w:t>Version 1.0 approved</w:t>
      </w:r>
    </w:p>
    <w:p w14:paraId="3498367E" w14:textId="77777777" w:rsidR="00B3057D" w:rsidRPr="00603D7D" w:rsidRDefault="00B3057D" w:rsidP="00B3057D">
      <w:pPr>
        <w:pStyle w:val="ByLine"/>
        <w:jc w:val="center"/>
        <w:rPr>
          <w:rFonts w:cs="Arial"/>
          <w:color w:val="595959" w:themeColor="text1" w:themeTint="A6"/>
        </w:rPr>
      </w:pPr>
      <w:r w:rsidRPr="00603D7D">
        <w:rPr>
          <w:rFonts w:cs="Arial"/>
          <w:color w:val="595959" w:themeColor="text1" w:themeTint="A6"/>
        </w:rPr>
        <w:t>Prepared by &lt;author&gt;</w:t>
      </w:r>
    </w:p>
    <w:p w14:paraId="4E6F3E7D" w14:textId="77777777" w:rsidR="00B3057D" w:rsidRPr="00603D7D" w:rsidRDefault="00B3057D" w:rsidP="00B3057D">
      <w:pPr>
        <w:pStyle w:val="ByLine"/>
        <w:jc w:val="center"/>
        <w:rPr>
          <w:rFonts w:cs="Arial"/>
          <w:color w:val="595959" w:themeColor="text1" w:themeTint="A6"/>
        </w:rPr>
      </w:pPr>
      <w:r w:rsidRPr="00603D7D">
        <w:rPr>
          <w:rFonts w:cs="Arial"/>
          <w:color w:val="595959" w:themeColor="text1" w:themeTint="A6"/>
        </w:rPr>
        <w:t>&lt;organization&gt;</w:t>
      </w:r>
    </w:p>
    <w:p w14:paraId="1CBD1C87" w14:textId="77777777" w:rsidR="00B3057D" w:rsidRPr="00603D7D" w:rsidRDefault="00B3057D" w:rsidP="00B3057D">
      <w:pPr>
        <w:pStyle w:val="ByLine"/>
        <w:jc w:val="center"/>
        <w:rPr>
          <w:rFonts w:cs="Arial"/>
          <w:color w:val="595959" w:themeColor="text1" w:themeTint="A6"/>
        </w:rPr>
      </w:pPr>
      <w:r w:rsidRPr="00603D7D">
        <w:rPr>
          <w:rFonts w:cs="Arial"/>
          <w:color w:val="595959" w:themeColor="text1" w:themeTint="A6"/>
        </w:rPr>
        <w:t>&lt;date created&gt;</w:t>
      </w:r>
    </w:p>
    <w:p w14:paraId="1DFC15BA" w14:textId="77777777" w:rsidR="00B3057D" w:rsidRPr="0062270D" w:rsidRDefault="00B3057D" w:rsidP="00B3057D">
      <w:pPr>
        <w:pStyle w:val="ChangeHistoryTitle"/>
        <w:rPr>
          <w:rFonts w:cs="Arial"/>
          <w:color w:val="595959" w:themeColor="text1" w:themeTint="A6"/>
          <w:lang w:val="es-UY"/>
        </w:rPr>
      </w:pPr>
      <w:proofErr w:type="spellStart"/>
      <w:r w:rsidRPr="0062270D">
        <w:rPr>
          <w:rFonts w:cs="Arial"/>
          <w:color w:val="595959" w:themeColor="text1" w:themeTint="A6"/>
          <w:lang w:val="es-UY"/>
        </w:rPr>
        <w:t>Revision</w:t>
      </w:r>
      <w:proofErr w:type="spellEnd"/>
      <w:r w:rsidRPr="0062270D">
        <w:rPr>
          <w:rFonts w:cs="Arial"/>
          <w:color w:val="595959" w:themeColor="text1" w:themeTint="A6"/>
          <w:lang w:val="es-UY"/>
        </w:rPr>
        <w:t xml:space="preserve"> </w:t>
      </w:r>
      <w:proofErr w:type="spellStart"/>
      <w:r w:rsidRPr="0062270D">
        <w:rPr>
          <w:rFonts w:cs="Arial"/>
          <w:color w:val="595959" w:themeColor="text1" w:themeTint="A6"/>
          <w:lang w:val="es-UY"/>
        </w:rPr>
        <w:t>History</w:t>
      </w:r>
      <w:proofErr w:type="spellEnd"/>
    </w:p>
    <w:p w14:paraId="6ADA3A43" w14:textId="77777777" w:rsidR="00B3057D" w:rsidRPr="0062270D" w:rsidRDefault="00B3057D" w:rsidP="00B3057D">
      <w:pPr>
        <w:jc w:val="center"/>
        <w:rPr>
          <w:rFonts w:ascii="Arial" w:hAnsi="Arial" w:cs="Arial"/>
          <w:b/>
          <w:color w:val="595959" w:themeColor="text1" w:themeTint="A6"/>
          <w:sz w:val="28"/>
          <w:lang w:val="es-UY"/>
        </w:rPr>
      </w:pP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634"/>
      </w:tblGrid>
      <w:tr w:rsidR="0062270D" w:rsidRPr="0062270D" w14:paraId="7032F5A0" w14:textId="77777777" w:rsidTr="008F3C4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double" w:sz="1" w:space="0" w:color="000000"/>
            </w:tcBorders>
          </w:tcPr>
          <w:p w14:paraId="50FA174C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color w:val="595959" w:themeColor="text1" w:themeTint="A6"/>
                <w:lang w:val="es-UY"/>
              </w:rPr>
            </w:pPr>
            <w:proofErr w:type="spellStart"/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>Name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4" w:space="0" w:color="000000"/>
              <w:bottom w:val="double" w:sz="1" w:space="0" w:color="000000"/>
            </w:tcBorders>
          </w:tcPr>
          <w:p w14:paraId="255C9B4C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>Date</w:t>
            </w:r>
          </w:p>
        </w:tc>
        <w:tc>
          <w:tcPr>
            <w:tcW w:w="4954" w:type="dxa"/>
            <w:tcBorders>
              <w:top w:val="single" w:sz="8" w:space="0" w:color="000000"/>
              <w:left w:val="single" w:sz="4" w:space="0" w:color="000000"/>
              <w:bottom w:val="double" w:sz="1" w:space="0" w:color="000000"/>
            </w:tcBorders>
          </w:tcPr>
          <w:p w14:paraId="6CBE8088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 xml:space="preserve">Reason </w:t>
            </w:r>
            <w:proofErr w:type="spellStart"/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>For</w:t>
            </w:r>
            <w:proofErr w:type="spellEnd"/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 xml:space="preserve"> </w:t>
            </w:r>
            <w:proofErr w:type="spellStart"/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>Changes</w:t>
            </w:r>
            <w:proofErr w:type="spellEnd"/>
          </w:p>
        </w:tc>
        <w:tc>
          <w:tcPr>
            <w:tcW w:w="1634" w:type="dxa"/>
            <w:tcBorders>
              <w:top w:val="single" w:sz="8" w:space="0" w:color="000000"/>
              <w:left w:val="single" w:sz="4" w:space="0" w:color="000000"/>
              <w:bottom w:val="double" w:sz="1" w:space="0" w:color="000000"/>
              <w:right w:val="single" w:sz="8" w:space="0" w:color="000000"/>
            </w:tcBorders>
          </w:tcPr>
          <w:p w14:paraId="6355DE03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color w:val="595959" w:themeColor="text1" w:themeTint="A6"/>
                <w:lang w:val="es-UY"/>
              </w:rPr>
            </w:pPr>
            <w:proofErr w:type="spellStart"/>
            <w:r w:rsidRPr="0062270D">
              <w:rPr>
                <w:rFonts w:ascii="Arial" w:hAnsi="Arial" w:cs="Arial"/>
                <w:b/>
                <w:color w:val="595959" w:themeColor="text1" w:themeTint="A6"/>
                <w:lang w:val="es-UY"/>
              </w:rPr>
              <w:t>Version</w:t>
            </w:r>
            <w:proofErr w:type="spellEnd"/>
          </w:p>
        </w:tc>
      </w:tr>
      <w:tr w:rsidR="0062270D" w:rsidRPr="0062270D" w14:paraId="55F4F623" w14:textId="77777777" w:rsidTr="008F3C41">
        <w:tc>
          <w:tcPr>
            <w:tcW w:w="2160" w:type="dxa"/>
            <w:tcBorders>
              <w:left w:val="single" w:sz="8" w:space="0" w:color="000000"/>
              <w:bottom w:val="single" w:sz="4" w:space="0" w:color="000000"/>
            </w:tcBorders>
          </w:tcPr>
          <w:p w14:paraId="6E05E179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color w:val="595959" w:themeColor="text1" w:themeTint="A6"/>
                <w:lang w:val="es-UY"/>
              </w:rPr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72A7E3F4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  <w:tc>
          <w:tcPr>
            <w:tcW w:w="4954" w:type="dxa"/>
            <w:tcBorders>
              <w:left w:val="single" w:sz="4" w:space="0" w:color="000000"/>
              <w:bottom w:val="single" w:sz="4" w:space="0" w:color="000000"/>
            </w:tcBorders>
          </w:tcPr>
          <w:p w14:paraId="2DE0F15E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9986204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17879580" w14:textId="77777777" w:rsidTr="008F3C41">
        <w:tc>
          <w:tcPr>
            <w:tcW w:w="21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 w14:paraId="31938FE1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05038B8D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740D4768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C7960E9" w14:textId="77777777" w:rsidR="00B3057D" w:rsidRPr="0062270D" w:rsidRDefault="00B3057D" w:rsidP="00B3057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</w:tbl>
    <w:p w14:paraId="477F1495" w14:textId="77777777" w:rsidR="00B3057D" w:rsidRPr="0062270D" w:rsidRDefault="00B3057D" w:rsidP="00B3057D">
      <w:pPr>
        <w:jc w:val="center"/>
        <w:rPr>
          <w:rFonts w:ascii="Arial" w:hAnsi="Arial" w:cs="Arial"/>
          <w:color w:val="595959" w:themeColor="text1" w:themeTint="A6"/>
          <w:lang w:val="es-UY"/>
        </w:rPr>
        <w:sectPr w:rsidR="00B3057D" w:rsidRPr="0062270D">
          <w:pgSz w:w="12240" w:h="15840"/>
          <w:pgMar w:top="1673" w:right="1440" w:bottom="1440" w:left="1440" w:header="1440" w:footer="720" w:gutter="0"/>
          <w:pgNumType w:fmt="lowerRoman" w:start="1"/>
          <w:cols w:space="720"/>
          <w:docGrid w:linePitch="360"/>
        </w:sectPr>
      </w:pPr>
    </w:p>
    <w:p w14:paraId="2825CB5B" w14:textId="3EF02973" w:rsidR="0062270D" w:rsidRPr="0062270D" w:rsidRDefault="0062270D" w:rsidP="0062270D">
      <w:pPr>
        <w:tabs>
          <w:tab w:val="left" w:pos="2370"/>
        </w:tabs>
        <w:jc w:val="center"/>
        <w:rPr>
          <w:rFonts w:ascii="Arial" w:hAnsi="Arial" w:cs="Arial"/>
          <w:b/>
          <w:bCs/>
          <w:color w:val="595959" w:themeColor="text1" w:themeTint="A6"/>
          <w:lang w:val="es-UY"/>
        </w:rPr>
      </w:pPr>
      <w:r w:rsidRPr="0062270D">
        <w:rPr>
          <w:rFonts w:ascii="Arial" w:hAnsi="Arial" w:cs="Arial"/>
          <w:b/>
          <w:bCs/>
          <w:color w:val="595959" w:themeColor="text1" w:themeTint="A6"/>
          <w:lang w:val="es-UY"/>
        </w:rPr>
        <w:lastRenderedPageBreak/>
        <w:t>USE CASE</w:t>
      </w:r>
    </w:p>
    <w:p w14:paraId="7B247AA7" w14:textId="77777777" w:rsidR="0062270D" w:rsidRPr="0062270D" w:rsidRDefault="0062270D" w:rsidP="0062270D">
      <w:pPr>
        <w:pStyle w:val="Corpodetexto"/>
        <w:rPr>
          <w:rFonts w:ascii="Arial" w:hAnsi="Arial" w:cs="Arial"/>
          <w:b/>
          <w:bCs/>
          <w:color w:val="595959" w:themeColor="text1" w:themeTint="A6"/>
          <w:sz w:val="32"/>
          <w:szCs w:val="28"/>
          <w:lang w:val="es-UY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2270D" w:rsidRPr="0062270D" w14:paraId="69779F04" w14:textId="77777777" w:rsidTr="008F3C41">
        <w:tc>
          <w:tcPr>
            <w:tcW w:w="4247" w:type="dxa"/>
          </w:tcPr>
          <w:p w14:paraId="41824DC8" w14:textId="36872D75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color w:val="595959" w:themeColor="text1" w:themeTint="A6"/>
                <w:lang w:val="es-UY"/>
              </w:rPr>
              <w:t>Nombre</w:t>
            </w:r>
          </w:p>
        </w:tc>
        <w:tc>
          <w:tcPr>
            <w:tcW w:w="4247" w:type="dxa"/>
          </w:tcPr>
          <w:p w14:paraId="3EEEC7E6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6E6028AB" w14:textId="77777777" w:rsidTr="008F3C41">
        <w:tc>
          <w:tcPr>
            <w:tcW w:w="4247" w:type="dxa"/>
          </w:tcPr>
          <w:p w14:paraId="2D1C3BD7" w14:textId="25674386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color w:val="595959" w:themeColor="text1" w:themeTint="A6"/>
                <w:lang w:val="es-UY"/>
              </w:rPr>
              <w:t>ID</w:t>
            </w:r>
          </w:p>
        </w:tc>
        <w:tc>
          <w:tcPr>
            <w:tcW w:w="4247" w:type="dxa"/>
          </w:tcPr>
          <w:p w14:paraId="2F306359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37E86355" w14:textId="77777777" w:rsidTr="008F3C41">
        <w:tc>
          <w:tcPr>
            <w:tcW w:w="4247" w:type="dxa"/>
          </w:tcPr>
          <w:p w14:paraId="7A051211" w14:textId="71649440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color w:val="595959" w:themeColor="text1" w:themeTint="A6"/>
                <w:lang w:val="es-UY"/>
              </w:rPr>
              <w:t>Descripción</w:t>
            </w:r>
          </w:p>
        </w:tc>
        <w:tc>
          <w:tcPr>
            <w:tcW w:w="4247" w:type="dxa"/>
          </w:tcPr>
          <w:p w14:paraId="2F931063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2B139D93" w14:textId="77777777" w:rsidTr="008F3C41">
        <w:tc>
          <w:tcPr>
            <w:tcW w:w="4247" w:type="dxa"/>
          </w:tcPr>
          <w:p w14:paraId="693784A6" w14:textId="67D2E8D4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color w:val="595959" w:themeColor="text1" w:themeTint="A6"/>
                <w:lang w:val="es-UY"/>
              </w:rPr>
              <w:t>Actores</w:t>
            </w:r>
          </w:p>
        </w:tc>
        <w:tc>
          <w:tcPr>
            <w:tcW w:w="4247" w:type="dxa"/>
          </w:tcPr>
          <w:p w14:paraId="11E8CD2B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6497A8AB" w14:textId="77777777" w:rsidTr="008F3C41">
        <w:tc>
          <w:tcPr>
            <w:tcW w:w="4247" w:type="dxa"/>
          </w:tcPr>
          <w:p w14:paraId="2A90D7A9" w14:textId="6AC98ADE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 w:rsidRPr="0062270D">
              <w:rPr>
                <w:rFonts w:ascii="Arial" w:hAnsi="Arial" w:cs="Arial"/>
                <w:color w:val="595959" w:themeColor="text1" w:themeTint="A6"/>
                <w:lang w:val="es-UY"/>
              </w:rPr>
              <w:t>Beneficios de la organización</w:t>
            </w:r>
          </w:p>
        </w:tc>
        <w:tc>
          <w:tcPr>
            <w:tcW w:w="4247" w:type="dxa"/>
          </w:tcPr>
          <w:p w14:paraId="11AE3E45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029D879C" w14:textId="77777777" w:rsidTr="008F3C41">
        <w:tc>
          <w:tcPr>
            <w:tcW w:w="4247" w:type="dxa"/>
          </w:tcPr>
          <w:p w14:paraId="292E8C87" w14:textId="28DE3766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Frecuencia de uso</w:t>
            </w:r>
          </w:p>
        </w:tc>
        <w:tc>
          <w:tcPr>
            <w:tcW w:w="4247" w:type="dxa"/>
          </w:tcPr>
          <w:p w14:paraId="79D1D9CD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2CEEB26A" w14:textId="77777777" w:rsidTr="008F3C41">
        <w:tc>
          <w:tcPr>
            <w:tcW w:w="4247" w:type="dxa"/>
          </w:tcPr>
          <w:p w14:paraId="70682224" w14:textId="3D898199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Disparadores</w:t>
            </w:r>
          </w:p>
        </w:tc>
        <w:tc>
          <w:tcPr>
            <w:tcW w:w="4247" w:type="dxa"/>
          </w:tcPr>
          <w:p w14:paraId="65F2C14E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7E3FA5E4" w14:textId="77777777" w:rsidTr="008F3C41">
        <w:tc>
          <w:tcPr>
            <w:tcW w:w="4247" w:type="dxa"/>
          </w:tcPr>
          <w:p w14:paraId="5C3F679F" w14:textId="256349A1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Precondiciones</w:t>
            </w:r>
          </w:p>
        </w:tc>
        <w:tc>
          <w:tcPr>
            <w:tcW w:w="4247" w:type="dxa"/>
          </w:tcPr>
          <w:p w14:paraId="077713CF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4B8262C1" w14:textId="77777777" w:rsidTr="008F3C41">
        <w:tc>
          <w:tcPr>
            <w:tcW w:w="4247" w:type="dxa"/>
          </w:tcPr>
          <w:p w14:paraId="6ACC16C8" w14:textId="1A17F09F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Postcondiciones</w:t>
            </w:r>
          </w:p>
        </w:tc>
        <w:tc>
          <w:tcPr>
            <w:tcW w:w="4247" w:type="dxa"/>
          </w:tcPr>
          <w:p w14:paraId="3292F9B5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744EA487" w14:textId="77777777" w:rsidTr="008F3C41">
        <w:tc>
          <w:tcPr>
            <w:tcW w:w="4247" w:type="dxa"/>
          </w:tcPr>
          <w:p w14:paraId="64136352" w14:textId="5D4C616C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Curso Principal</w:t>
            </w:r>
          </w:p>
        </w:tc>
        <w:tc>
          <w:tcPr>
            <w:tcW w:w="4247" w:type="dxa"/>
          </w:tcPr>
          <w:p w14:paraId="56D63F7E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23979C8F" w14:textId="77777777" w:rsidTr="008F3C41">
        <w:tc>
          <w:tcPr>
            <w:tcW w:w="4247" w:type="dxa"/>
          </w:tcPr>
          <w:p w14:paraId="080AD47E" w14:textId="02E47258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Cursos Alternativos</w:t>
            </w:r>
          </w:p>
        </w:tc>
        <w:tc>
          <w:tcPr>
            <w:tcW w:w="4247" w:type="dxa"/>
          </w:tcPr>
          <w:p w14:paraId="2286AC95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  <w:tr w:rsidR="0062270D" w:rsidRPr="0062270D" w14:paraId="6DF93925" w14:textId="77777777" w:rsidTr="008F3C41">
        <w:tc>
          <w:tcPr>
            <w:tcW w:w="4247" w:type="dxa"/>
          </w:tcPr>
          <w:p w14:paraId="0A5DD7EB" w14:textId="732DCBCB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  <w:r>
              <w:rPr>
                <w:rFonts w:ascii="Arial" w:hAnsi="Arial" w:cs="Arial"/>
                <w:color w:val="595959" w:themeColor="text1" w:themeTint="A6"/>
                <w:lang w:val="es-UY"/>
              </w:rPr>
              <w:t>Excepciones</w:t>
            </w:r>
          </w:p>
        </w:tc>
        <w:tc>
          <w:tcPr>
            <w:tcW w:w="4247" w:type="dxa"/>
          </w:tcPr>
          <w:p w14:paraId="4D310E2A" w14:textId="77777777" w:rsidR="0062270D" w:rsidRPr="0062270D" w:rsidRDefault="0062270D" w:rsidP="008F3C41">
            <w:pPr>
              <w:tabs>
                <w:tab w:val="left" w:pos="2370"/>
              </w:tabs>
              <w:rPr>
                <w:rFonts w:ascii="Arial" w:hAnsi="Arial" w:cs="Arial"/>
                <w:color w:val="595959" w:themeColor="text1" w:themeTint="A6"/>
                <w:lang w:val="es-UY"/>
              </w:rPr>
            </w:pPr>
          </w:p>
        </w:tc>
      </w:tr>
    </w:tbl>
    <w:p w14:paraId="0D12431F" w14:textId="77777777" w:rsidR="0062270D" w:rsidRPr="0062270D" w:rsidRDefault="0062270D" w:rsidP="0062270D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</w:p>
    <w:p w14:paraId="1BBEA09D" w14:textId="77777777" w:rsidR="0062270D" w:rsidRPr="0062270D" w:rsidRDefault="0062270D" w:rsidP="0062270D">
      <w:pPr>
        <w:tabs>
          <w:tab w:val="left" w:pos="2370"/>
        </w:tabs>
        <w:jc w:val="center"/>
        <w:rPr>
          <w:rFonts w:ascii="Arial" w:hAnsi="Arial" w:cs="Arial"/>
          <w:b/>
          <w:bCs/>
          <w:color w:val="595959" w:themeColor="text1" w:themeTint="A6"/>
          <w:lang w:val="es-UY"/>
        </w:rPr>
      </w:pPr>
    </w:p>
    <w:sectPr w:rsidR="0062270D" w:rsidRPr="0062270D" w:rsidSect="00F51DD0">
      <w:headerReference w:type="even" r:id="rId7"/>
      <w:headerReference w:type="default" r:id="rId8"/>
      <w:headerReference w:type="first" r:id="rId9"/>
      <w:pgSz w:w="11906" w:h="16838"/>
      <w:pgMar w:top="1985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4EB438" w14:textId="77777777" w:rsidR="009E61EE" w:rsidRDefault="009E61EE" w:rsidP="00674251">
      <w:r>
        <w:separator/>
      </w:r>
    </w:p>
  </w:endnote>
  <w:endnote w:type="continuationSeparator" w:id="0">
    <w:p w14:paraId="27813B59" w14:textId="77777777" w:rsidR="009E61EE" w:rsidRDefault="009E61EE" w:rsidP="00674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9E0EB" w14:textId="77777777" w:rsidR="009E61EE" w:rsidRDefault="009E61EE" w:rsidP="00674251">
      <w:r>
        <w:separator/>
      </w:r>
    </w:p>
  </w:footnote>
  <w:footnote w:type="continuationSeparator" w:id="0">
    <w:p w14:paraId="422AFD7A" w14:textId="77777777" w:rsidR="009E61EE" w:rsidRDefault="009E61EE" w:rsidP="00674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1F01D" w14:textId="2D081F9B" w:rsidR="00674251" w:rsidRDefault="009E61EE">
    <w:pPr>
      <w:pStyle w:val="Cabealho"/>
    </w:pPr>
    <w:r>
      <w:rPr>
        <w:noProof/>
      </w:rPr>
      <w:pict w14:anchorId="2BB155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6" o:spid="_x0000_s2054" type="#_x0000_t75" style="position:absolute;margin-left:0;margin-top:0;width:628.6pt;height:294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C3AAF" w14:textId="5F438BF6" w:rsidR="00674251" w:rsidRDefault="0067425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C0ABC7" wp14:editId="43FCD9A0">
          <wp:simplePos x="0" y="0"/>
          <wp:positionH relativeFrom="column">
            <wp:posOffset>-756285</wp:posOffset>
          </wp:positionH>
          <wp:positionV relativeFrom="paragraph">
            <wp:posOffset>-144780</wp:posOffset>
          </wp:positionV>
          <wp:extent cx="2162175" cy="1010920"/>
          <wp:effectExtent l="0" t="0" r="9525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2175" cy="1010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E61EE">
      <w:rPr>
        <w:noProof/>
      </w:rPr>
      <w:pict w14:anchorId="450F72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7" o:spid="_x0000_s2055" type="#_x0000_t75" style="position:absolute;margin-left:0;margin-top:0;width:628.6pt;height:294pt;z-index:-251655168;mso-position-horizontal:center;mso-position-horizontal-relative:margin;mso-position-vertical:center;mso-position-vertical-relative:margin" o:allowincell="f">
          <v:imagedata r:id="rId2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52F435" w14:textId="2005EC0B" w:rsidR="00674251" w:rsidRDefault="009E61EE">
    <w:pPr>
      <w:pStyle w:val="Cabealho"/>
    </w:pPr>
    <w:r>
      <w:rPr>
        <w:noProof/>
      </w:rPr>
      <w:pict w14:anchorId="1E3D34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5" o:spid="_x0000_s2053" type="#_x0000_t75" style="position:absolute;margin-left:0;margin-top:0;width:628.6pt;height:294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1152"/>
        </w:tabs>
        <w:ind w:left="432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3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51"/>
    <w:rsid w:val="00297AB1"/>
    <w:rsid w:val="0032233F"/>
    <w:rsid w:val="00395D74"/>
    <w:rsid w:val="00603D7D"/>
    <w:rsid w:val="0062270D"/>
    <w:rsid w:val="00674251"/>
    <w:rsid w:val="009E61EE"/>
    <w:rsid w:val="00B20A31"/>
    <w:rsid w:val="00B3057D"/>
    <w:rsid w:val="00B67EF7"/>
    <w:rsid w:val="00CD7A56"/>
    <w:rsid w:val="00EB294D"/>
    <w:rsid w:val="00F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1D39FB0E"/>
  <w15:chartTrackingRefBased/>
  <w15:docId w15:val="{7443C1AC-4A5C-406B-989E-FE4A8001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57D"/>
    <w:pPr>
      <w:suppressAutoHyphens/>
      <w:spacing w:after="0" w:line="240" w:lineRule="auto"/>
    </w:pPr>
    <w:rPr>
      <w:rFonts w:ascii="Times New Roman" w:eastAsia="SimSun" w:hAnsi="Times New Roman" w:cs="Times New Roman"/>
      <w:szCs w:val="20"/>
      <w:lang w:val="en-US" w:eastAsia="ar-SA"/>
    </w:rPr>
  </w:style>
  <w:style w:type="paragraph" w:styleId="Ttulo1">
    <w:name w:val="heading 1"/>
    <w:basedOn w:val="Normal"/>
    <w:next w:val="Corpodetexto"/>
    <w:link w:val="Ttulo1Char"/>
    <w:qFormat/>
    <w:rsid w:val="00B3057D"/>
    <w:pPr>
      <w:keepNext/>
      <w:numPr>
        <w:numId w:val="1"/>
      </w:numPr>
      <w:spacing w:before="320" w:after="240"/>
      <w:outlineLvl w:val="0"/>
    </w:pPr>
    <w:rPr>
      <w:rFonts w:ascii="Arial" w:hAnsi="Arial"/>
      <w:b/>
      <w:sz w:val="32"/>
      <w:szCs w:val="32"/>
    </w:rPr>
  </w:style>
  <w:style w:type="paragraph" w:styleId="Ttulo2">
    <w:name w:val="heading 2"/>
    <w:basedOn w:val="Normal"/>
    <w:next w:val="Corpodetexto"/>
    <w:link w:val="Ttulo2Char"/>
    <w:qFormat/>
    <w:rsid w:val="00B3057D"/>
    <w:pPr>
      <w:keepNext/>
      <w:numPr>
        <w:ilvl w:val="1"/>
        <w:numId w:val="1"/>
      </w:numPr>
      <w:tabs>
        <w:tab w:val="left" w:pos="720"/>
      </w:tabs>
      <w:spacing w:before="120" w:after="240"/>
      <w:ind w:left="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Corpodetexto"/>
    <w:link w:val="Ttulo3Char"/>
    <w:qFormat/>
    <w:rsid w:val="00B3057D"/>
    <w:pPr>
      <w:keepNext/>
      <w:numPr>
        <w:ilvl w:val="2"/>
        <w:numId w:val="1"/>
      </w:numPr>
      <w:spacing w:before="60" w:after="6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Corpodetexto"/>
    <w:link w:val="Ttulo4Char"/>
    <w:qFormat/>
    <w:rsid w:val="00B3057D"/>
    <w:pPr>
      <w:keepNext/>
      <w:numPr>
        <w:ilvl w:val="3"/>
        <w:numId w:val="1"/>
      </w:numPr>
      <w:spacing w:before="6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har"/>
    <w:qFormat/>
    <w:rsid w:val="00B3057D"/>
    <w:pPr>
      <w:keepNext/>
      <w:numPr>
        <w:ilvl w:val="4"/>
        <w:numId w:val="1"/>
      </w:numPr>
      <w:spacing w:before="60" w:after="60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link w:val="Ttulo6Char"/>
    <w:qFormat/>
    <w:rsid w:val="00B3057D"/>
    <w:pPr>
      <w:keepNext/>
      <w:numPr>
        <w:ilvl w:val="5"/>
        <w:numId w:val="1"/>
      </w:numPr>
      <w:spacing w:before="60" w:after="60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link w:val="Ttulo7Char"/>
    <w:qFormat/>
    <w:rsid w:val="00B3057D"/>
    <w:pPr>
      <w:keepNext/>
      <w:numPr>
        <w:ilvl w:val="6"/>
        <w:numId w:val="1"/>
      </w:numPr>
      <w:spacing w:before="60" w:after="60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link w:val="Ttulo8Char"/>
    <w:qFormat/>
    <w:rsid w:val="00B3057D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har"/>
    <w:qFormat/>
    <w:rsid w:val="00B3057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6742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4251"/>
  </w:style>
  <w:style w:type="paragraph" w:styleId="Rodap">
    <w:name w:val="footer"/>
    <w:basedOn w:val="Normal"/>
    <w:link w:val="RodapChar"/>
    <w:unhideWhenUsed/>
    <w:rsid w:val="006742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4251"/>
  </w:style>
  <w:style w:type="character" w:customStyle="1" w:styleId="Ttulo1Char">
    <w:name w:val="Título 1 Char"/>
    <w:basedOn w:val="Fontepargpadro"/>
    <w:link w:val="Ttulo1"/>
    <w:rsid w:val="00B3057D"/>
    <w:rPr>
      <w:rFonts w:ascii="Arial" w:eastAsia="SimSun" w:hAnsi="Arial" w:cs="Times New Roman"/>
      <w:b/>
      <w:sz w:val="32"/>
      <w:szCs w:val="32"/>
      <w:lang w:val="en-US" w:eastAsia="ar-SA"/>
    </w:rPr>
  </w:style>
  <w:style w:type="character" w:customStyle="1" w:styleId="Ttulo2Char">
    <w:name w:val="Título 2 Char"/>
    <w:basedOn w:val="Fontepargpadro"/>
    <w:link w:val="Ttulo2"/>
    <w:rsid w:val="00B3057D"/>
    <w:rPr>
      <w:rFonts w:ascii="Arial" w:eastAsia="SimSun" w:hAnsi="Arial" w:cs="Times New Roman"/>
      <w:b/>
      <w:sz w:val="28"/>
      <w:szCs w:val="20"/>
      <w:lang w:val="en-US" w:eastAsia="ar-SA"/>
    </w:rPr>
  </w:style>
  <w:style w:type="character" w:customStyle="1" w:styleId="Ttulo3Char">
    <w:name w:val="Título 3 Char"/>
    <w:basedOn w:val="Fontepargpadro"/>
    <w:link w:val="Ttulo3"/>
    <w:rsid w:val="00B3057D"/>
    <w:rPr>
      <w:rFonts w:ascii="Arial" w:eastAsia="SimSun" w:hAnsi="Arial" w:cs="Times New Roman"/>
      <w:b/>
      <w:sz w:val="24"/>
      <w:szCs w:val="20"/>
      <w:lang w:val="en-US" w:eastAsia="ar-SA"/>
    </w:rPr>
  </w:style>
  <w:style w:type="character" w:customStyle="1" w:styleId="Ttulo4Char">
    <w:name w:val="Título 4 Char"/>
    <w:basedOn w:val="Fontepargpadro"/>
    <w:link w:val="Ttulo4"/>
    <w:rsid w:val="00B3057D"/>
    <w:rPr>
      <w:rFonts w:ascii="Arial" w:eastAsia="SimSun" w:hAnsi="Arial" w:cs="Times New Roman"/>
      <w:b/>
      <w:szCs w:val="20"/>
      <w:lang w:val="en-US" w:eastAsia="ar-SA"/>
    </w:rPr>
  </w:style>
  <w:style w:type="character" w:customStyle="1" w:styleId="Ttulo5Char">
    <w:name w:val="Título 5 Char"/>
    <w:basedOn w:val="Fontepargpadro"/>
    <w:link w:val="Ttulo5"/>
    <w:rsid w:val="00B3057D"/>
    <w:rPr>
      <w:rFonts w:ascii="Arial" w:eastAsia="SimSun" w:hAnsi="Arial" w:cs="Times New Roman"/>
      <w:b/>
      <w:szCs w:val="20"/>
      <w:lang w:val="en-US" w:eastAsia="ar-SA"/>
    </w:rPr>
  </w:style>
  <w:style w:type="character" w:customStyle="1" w:styleId="Ttulo6Char">
    <w:name w:val="Título 6 Char"/>
    <w:basedOn w:val="Fontepargpadro"/>
    <w:link w:val="Ttulo6"/>
    <w:rsid w:val="00B3057D"/>
    <w:rPr>
      <w:rFonts w:ascii="Arial" w:eastAsia="SimSun" w:hAnsi="Arial" w:cs="Times New Roman"/>
      <w:b/>
      <w:szCs w:val="20"/>
      <w:lang w:val="en-US" w:eastAsia="ar-SA"/>
    </w:rPr>
  </w:style>
  <w:style w:type="character" w:customStyle="1" w:styleId="Ttulo7Char">
    <w:name w:val="Título 7 Char"/>
    <w:basedOn w:val="Fontepargpadro"/>
    <w:link w:val="Ttulo7"/>
    <w:rsid w:val="00B3057D"/>
    <w:rPr>
      <w:rFonts w:ascii="Arial" w:eastAsia="SimSun" w:hAnsi="Arial" w:cs="Times New Roman"/>
      <w:b/>
      <w:szCs w:val="20"/>
      <w:lang w:val="en-US" w:eastAsia="ar-SA"/>
    </w:rPr>
  </w:style>
  <w:style w:type="character" w:customStyle="1" w:styleId="Ttulo8Char">
    <w:name w:val="Título 8 Char"/>
    <w:basedOn w:val="Fontepargpadro"/>
    <w:link w:val="Ttulo8"/>
    <w:rsid w:val="00B3057D"/>
    <w:rPr>
      <w:rFonts w:ascii="Arial" w:eastAsia="SimSun" w:hAnsi="Arial" w:cs="Times New Roman"/>
      <w:i/>
      <w:sz w:val="20"/>
      <w:szCs w:val="20"/>
      <w:lang w:val="en-US" w:eastAsia="ar-SA"/>
    </w:rPr>
  </w:style>
  <w:style w:type="character" w:customStyle="1" w:styleId="Ttulo9Char">
    <w:name w:val="Título 9 Char"/>
    <w:basedOn w:val="Fontepargpadro"/>
    <w:link w:val="Ttulo9"/>
    <w:rsid w:val="00B3057D"/>
    <w:rPr>
      <w:rFonts w:ascii="Arial" w:eastAsia="SimSun" w:hAnsi="Arial" w:cs="Times New Roman"/>
      <w:b/>
      <w:i/>
      <w:sz w:val="18"/>
      <w:szCs w:val="20"/>
      <w:lang w:val="en-US" w:eastAsia="ar-SA"/>
    </w:rPr>
  </w:style>
  <w:style w:type="paragraph" w:styleId="Corpodetexto">
    <w:name w:val="Body Text"/>
    <w:basedOn w:val="Normal"/>
    <w:link w:val="CorpodetextoChar"/>
    <w:rsid w:val="00B3057D"/>
    <w:pPr>
      <w:spacing w:after="120" w:line="220" w:lineRule="exact"/>
    </w:pPr>
  </w:style>
  <w:style w:type="character" w:customStyle="1" w:styleId="CorpodetextoChar">
    <w:name w:val="Corpo de texto Char"/>
    <w:basedOn w:val="Fontepargpadro"/>
    <w:link w:val="Corpodetexto"/>
    <w:rsid w:val="00B3057D"/>
    <w:rPr>
      <w:rFonts w:ascii="Times New Roman" w:eastAsia="SimSun" w:hAnsi="Times New Roman" w:cs="Times New Roman"/>
      <w:szCs w:val="20"/>
      <w:lang w:val="en-US" w:eastAsia="ar-SA"/>
    </w:rPr>
  </w:style>
  <w:style w:type="paragraph" w:styleId="Ttulo">
    <w:name w:val="Title"/>
    <w:basedOn w:val="Normal"/>
    <w:next w:val="Subttulo"/>
    <w:link w:val="TtuloChar"/>
    <w:qFormat/>
    <w:rsid w:val="00B3057D"/>
    <w:pPr>
      <w:spacing w:before="240" w:after="720"/>
      <w:jc w:val="right"/>
    </w:pPr>
    <w:rPr>
      <w:rFonts w:ascii="Arial" w:hAnsi="Arial"/>
      <w:b/>
      <w:kern w:val="1"/>
      <w:sz w:val="64"/>
    </w:rPr>
  </w:style>
  <w:style w:type="character" w:customStyle="1" w:styleId="TtuloChar">
    <w:name w:val="Título Char"/>
    <w:basedOn w:val="Fontepargpadro"/>
    <w:link w:val="Ttulo"/>
    <w:rsid w:val="00B3057D"/>
    <w:rPr>
      <w:rFonts w:ascii="Arial" w:eastAsia="SimSun" w:hAnsi="Arial" w:cs="Times New Roman"/>
      <w:b/>
      <w:kern w:val="1"/>
      <w:sz w:val="64"/>
      <w:szCs w:val="20"/>
      <w:lang w:val="en-US" w:eastAsia="ar-SA"/>
    </w:rPr>
  </w:style>
  <w:style w:type="paragraph" w:customStyle="1" w:styleId="ByLine">
    <w:name w:val="ByLine"/>
    <w:basedOn w:val="Ttulo"/>
    <w:rsid w:val="00B3057D"/>
    <w:rPr>
      <w:sz w:val="28"/>
    </w:rPr>
  </w:style>
  <w:style w:type="paragraph" w:customStyle="1" w:styleId="ChangeHistoryTitle">
    <w:name w:val="ChangeHistory Title"/>
    <w:basedOn w:val="Normal"/>
    <w:rsid w:val="00B3057D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TableHead">
    <w:name w:val="Table Head"/>
    <w:basedOn w:val="Ttulo3"/>
    <w:next w:val="Normal"/>
    <w:rsid w:val="00B3057D"/>
    <w:pPr>
      <w:keepNext w:val="0"/>
      <w:numPr>
        <w:ilvl w:val="0"/>
        <w:numId w:val="0"/>
      </w:numPr>
      <w:spacing w:before="300" w:line="240" w:lineRule="exact"/>
    </w:pPr>
    <w:rPr>
      <w:i/>
    </w:rPr>
  </w:style>
  <w:style w:type="paragraph" w:styleId="Subttulo">
    <w:name w:val="Subtitle"/>
    <w:basedOn w:val="Normal"/>
    <w:next w:val="Normal"/>
    <w:link w:val="SubttuloChar"/>
    <w:uiPriority w:val="11"/>
    <w:qFormat/>
    <w:rsid w:val="00B305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B3057D"/>
    <w:rPr>
      <w:rFonts w:eastAsiaTheme="minorEastAsia"/>
      <w:color w:val="5A5A5A" w:themeColor="text1" w:themeTint="A5"/>
      <w:spacing w:val="15"/>
      <w:lang w:val="en-US" w:eastAsia="ar-SA"/>
    </w:rPr>
  </w:style>
  <w:style w:type="table" w:styleId="Tabelacomgrade">
    <w:name w:val="Table Grid"/>
    <w:basedOn w:val="Tabelanormal"/>
    <w:uiPriority w:val="39"/>
    <w:rsid w:val="00297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Cano</dc:creator>
  <cp:keywords/>
  <dc:description/>
  <cp:lastModifiedBy>Estefania Cano</cp:lastModifiedBy>
  <cp:revision>5</cp:revision>
  <dcterms:created xsi:type="dcterms:W3CDTF">2020-10-10T22:36:00Z</dcterms:created>
  <dcterms:modified xsi:type="dcterms:W3CDTF">2020-10-11T18:07:00Z</dcterms:modified>
</cp:coreProperties>
</file>